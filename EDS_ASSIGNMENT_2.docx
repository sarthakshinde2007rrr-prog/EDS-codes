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204E" w:rsidRDefault="006D4ECB">
      <w:pPr>
        <w:rPr>
          <w:sz w:val="72"/>
          <w:szCs w:val="72"/>
        </w:rPr>
      </w:pPr>
      <w:r w:rsidRPr="006D4ECB">
        <w:rPr>
          <w:sz w:val="72"/>
          <w:szCs w:val="72"/>
        </w:rPr>
        <w:t>EDS_ASSIGNMENT_2</w:t>
      </w:r>
    </w:p>
    <w:p w:rsidR="006D4ECB" w:rsidRDefault="006D4ECB">
      <w:pPr>
        <w:rPr>
          <w:sz w:val="72"/>
          <w:szCs w:val="72"/>
        </w:rPr>
      </w:pPr>
    </w:p>
    <w:p w:rsidR="006D4ECB" w:rsidRDefault="006D4ECB">
      <w:pPr>
        <w:rPr>
          <w:sz w:val="72"/>
          <w:szCs w:val="72"/>
        </w:rPr>
      </w:pPr>
      <w:r>
        <w:rPr>
          <w:sz w:val="72"/>
          <w:szCs w:val="72"/>
        </w:rPr>
        <w:t xml:space="preserve">GITHUB LINK- </w:t>
      </w:r>
    </w:p>
    <w:p w:rsidR="006D4ECB" w:rsidRDefault="006D4ECB">
      <w:pPr>
        <w:rPr>
          <w:sz w:val="72"/>
          <w:szCs w:val="72"/>
        </w:rPr>
      </w:pPr>
      <w:hyperlink r:id="rId8" w:history="1">
        <w:r w:rsidRPr="00A121BF">
          <w:rPr>
            <w:rStyle w:val="Hyperlink"/>
            <w:sz w:val="72"/>
            <w:szCs w:val="72"/>
          </w:rPr>
          <w:t>https://github.com/Manmath815/EDS_LAB_ASSIGNMENT</w:t>
        </w:r>
      </w:hyperlink>
    </w:p>
    <w:p w:rsidR="006D4ECB" w:rsidRPr="006D4ECB" w:rsidRDefault="006D4ECB">
      <w:pPr>
        <w:rPr>
          <w:sz w:val="72"/>
          <w:szCs w:val="72"/>
        </w:rPr>
      </w:pPr>
      <w:bookmarkStart w:id="0" w:name="_GoBack"/>
      <w:bookmarkEnd w:id="0"/>
    </w:p>
    <w:sectPr w:rsidR="006D4ECB" w:rsidRPr="006D4E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9"/>
  </w:num>
  <w:num w:numId="2">
    <w:abstractNumId w:val="12"/>
  </w:num>
  <w:num w:numId="3">
    <w:abstractNumId w:val="10"/>
  </w:num>
  <w:num w:numId="4">
    <w:abstractNumId w:val="21"/>
  </w:num>
  <w:num w:numId="5">
    <w:abstractNumId w:val="13"/>
  </w:num>
  <w:num w:numId="6">
    <w:abstractNumId w:val="16"/>
  </w:num>
  <w:num w:numId="7">
    <w:abstractNumId w:val="18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4"/>
  </w:num>
  <w:num w:numId="19">
    <w:abstractNumId w:val="15"/>
  </w:num>
  <w:num w:numId="20">
    <w:abstractNumId w:val="20"/>
  </w:num>
  <w:num w:numId="21">
    <w:abstractNumId w:val="17"/>
  </w:num>
  <w:num w:numId="22">
    <w:abstractNumId w:val="1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4ECB"/>
    <w:rsid w:val="00645252"/>
    <w:rsid w:val="006D3D74"/>
    <w:rsid w:val="006D4ECB"/>
    <w:rsid w:val="0083569A"/>
    <w:rsid w:val="00A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94DF9"/>
  <w15:chartTrackingRefBased/>
  <w15:docId w15:val="{A559CA73-EEEF-4726-BE18-963FFE211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nmath815/EDS_LAB_ASSIGNMENT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udent\AppData\Roaming\Microsoft\Templates\Single%20spaced%20(blank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Single spaced (blank)</Template>
  <TotalTime>5</TotalTime>
  <Pages>1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2026-05-07T11:04:00Z</dcterms:created>
  <dcterms:modified xsi:type="dcterms:W3CDTF">2026-05-07T11:09:00Z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